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839DD" w14:textId="77777777" w:rsidR="009F40AD" w:rsidRDefault="009F40AD">
      <w:pPr>
        <w:pStyle w:val="p1"/>
      </w:pPr>
      <w:r>
        <w:rPr>
          <w:rStyle w:val="s1"/>
        </w:rPr>
        <w:t>WOLAN LOGISTICS: RIDER OPERATIONAL HANDBOOK</w:t>
      </w:r>
    </w:p>
    <w:p w14:paraId="1F108C75" w14:textId="77777777" w:rsidR="009F40AD" w:rsidRDefault="009F40AD">
      <w:pPr>
        <w:pStyle w:val="p2"/>
      </w:pPr>
      <w:r>
        <w:rPr>
          <w:rStyle w:val="s1"/>
        </w:rPr>
        <w:t>“The 1% Standard of Excellence”</w:t>
      </w:r>
    </w:p>
    <w:p w14:paraId="58E92EAF" w14:textId="77777777" w:rsidR="009F40AD" w:rsidRDefault="009F40AD">
      <w:pPr>
        <w:pStyle w:val="p1"/>
      </w:pPr>
      <w:r>
        <w:rPr>
          <w:rStyle w:val="s1"/>
        </w:rPr>
        <w:t>1. REGISTRATION REQUIREMENTS</w:t>
      </w:r>
    </w:p>
    <w:p w14:paraId="04B0D9AD" w14:textId="77777777" w:rsidR="009F40AD" w:rsidRDefault="009F40AD">
      <w:pPr>
        <w:pStyle w:val="p2"/>
      </w:pPr>
      <w:r>
        <w:rPr>
          <w:rStyle w:val="s1"/>
        </w:rPr>
        <w:t>To be integrated into the Wolan/Shipday system, the following are non-negotiable:</w:t>
      </w:r>
    </w:p>
    <w:p w14:paraId="0F9B7D1F" w14:textId="77777777" w:rsidR="009F40AD" w:rsidRDefault="009F40AD">
      <w:pPr>
        <w:pStyle w:val="p3"/>
      </w:pPr>
      <w:r>
        <w:rPr>
          <w:rStyle w:val="s1"/>
        </w:rPr>
        <w:t>• Security Bond: A refundable 250,000 UGX deposit held against equipment and merchant goods.</w:t>
      </w:r>
    </w:p>
    <w:p w14:paraId="5B1BB55F" w14:textId="77777777" w:rsidR="009F40AD" w:rsidRDefault="009F40AD">
      <w:pPr>
        <w:pStyle w:val="p4"/>
      </w:pPr>
      <w:r>
        <w:rPr>
          <w:rStyle w:val="s1"/>
        </w:rPr>
        <w:t>• Identification: Original National ID + 2 Photocopies.</w:t>
      </w:r>
    </w:p>
    <w:p w14:paraId="5109F6AC" w14:textId="77777777" w:rsidR="009F40AD" w:rsidRDefault="009F40AD">
      <w:pPr>
        <w:pStyle w:val="p4"/>
      </w:pPr>
      <w:r>
        <w:rPr>
          <w:rStyle w:val="s1"/>
        </w:rPr>
        <w:t>• Residential Anchor: Photocopy of Next of Kin ID AND a Neighbor’s ID.</w:t>
      </w:r>
    </w:p>
    <w:p w14:paraId="0648F350" w14:textId="77777777" w:rsidR="009F40AD" w:rsidRDefault="009F40AD">
      <w:pPr>
        <w:pStyle w:val="p4"/>
      </w:pPr>
      <w:r>
        <w:rPr>
          <w:rStyle w:val="s1"/>
        </w:rPr>
        <w:t>• Ownership: Copy of Motorcycle Logbook or valid Sales Agreement.</w:t>
      </w:r>
    </w:p>
    <w:p w14:paraId="37AAFAD6" w14:textId="77777777" w:rsidR="009F40AD" w:rsidRDefault="009F40AD">
      <w:pPr>
        <w:pStyle w:val="p4"/>
      </w:pPr>
      <w:r>
        <w:rPr>
          <w:rStyle w:val="s1"/>
        </w:rPr>
        <w:t>• Endorsement: Official stamp and signature from your Stage Chairman.</w:t>
      </w:r>
    </w:p>
    <w:p w14:paraId="3565B51E" w14:textId="77777777" w:rsidR="009F40AD" w:rsidRDefault="009F40AD">
      <w:pPr>
        <w:pStyle w:val="p1"/>
      </w:pPr>
      <w:r>
        <w:rPr>
          <w:rStyle w:val="s1"/>
        </w:rPr>
        <w:t>2. THE WOLAN CODE OF CONDUCT</w:t>
      </w:r>
    </w:p>
    <w:p w14:paraId="19E1FD6B" w14:textId="77777777" w:rsidR="009F40AD" w:rsidRDefault="009F40AD">
      <w:pPr>
        <w:pStyle w:val="p3"/>
      </w:pPr>
      <w:r>
        <w:rPr>
          <w:rStyle w:val="s1"/>
        </w:rPr>
        <w:t>• GPS TRACKING: Your Cat-M1 tracker must be ON and CHARGED during all working hours. Switching off a tracker is considered an act of theft.</w:t>
      </w:r>
    </w:p>
    <w:p w14:paraId="0DC3AA38" w14:textId="77777777" w:rsidR="009F40AD" w:rsidRDefault="009F40AD">
      <w:pPr>
        <w:pStyle w:val="p4"/>
      </w:pPr>
      <w:r>
        <w:rPr>
          <w:rStyle w:val="s1"/>
        </w:rPr>
        <w:t>• BRANDING: All deliveries must be sealed in the Bold Black Logo Blue COEX bags. Carrying goods in open plastic or unbranded bags is prohibited.</w:t>
      </w:r>
    </w:p>
    <w:p w14:paraId="2665F099" w14:textId="77777777" w:rsidR="009F40AD" w:rsidRDefault="009F40AD">
      <w:pPr>
        <w:pStyle w:val="p4"/>
      </w:pPr>
      <w:r>
        <w:rPr>
          <w:rStyle w:val="s1"/>
        </w:rPr>
        <w:t>• PROFESSIONALISM: You are the face of Wolan at Pioneer Mall. You must be clean, polite, and use the Shipday app for every single step of the delivery.</w:t>
      </w:r>
    </w:p>
    <w:p w14:paraId="2FCBF7A6" w14:textId="77777777" w:rsidR="009F40AD" w:rsidRDefault="009F40AD">
      <w:pPr>
        <w:pStyle w:val="p4"/>
      </w:pPr>
      <w:r>
        <w:rPr>
          <w:rStyle w:val="s1"/>
        </w:rPr>
        <w:t>• INTEGRITY: Wolan moves luxury electronics, fashion, and high-value retail. Your honesty is your greatest asset.</w:t>
      </w:r>
    </w:p>
    <w:p w14:paraId="3EE85B85" w14:textId="77777777" w:rsidR="009F40AD" w:rsidRDefault="009F40AD">
      <w:pPr>
        <w:pStyle w:val="p1"/>
      </w:pPr>
      <w:r>
        <w:rPr>
          <w:rStyle w:val="s1"/>
        </w:rPr>
        <w:t>3. PENALTY &amp; FINE SCHEDULE</w:t>
      </w:r>
    </w:p>
    <w:p w14:paraId="730BCA57" w14:textId="77777777" w:rsidR="009F40AD" w:rsidRDefault="009F40AD">
      <w:pPr>
        <w:pStyle w:val="p2"/>
      </w:pPr>
      <w:r>
        <w:rPr>
          <w:rStyle w:val="s1"/>
        </w:rPr>
        <w:t>Fines are deducted from the Security Fund or weekly commissions to ensure merchant safety.</w:t>
      </w:r>
    </w:p>
    <w:p w14:paraId="0D36EFDB" w14:textId="77777777" w:rsidR="009F40AD" w:rsidRDefault="009F40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0A89" w14:paraId="0496CB79" w14:textId="77777777" w:rsidTr="00575465">
        <w:tc>
          <w:tcPr>
            <w:tcW w:w="3116" w:type="dxa"/>
          </w:tcPr>
          <w:p w14:paraId="5F752D25" w14:textId="77777777" w:rsidR="00FB048B" w:rsidRDefault="00FB048B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Violation</w:t>
            </w:r>
          </w:p>
          <w:p w14:paraId="415EC807" w14:textId="77777777" w:rsidR="009B0A89" w:rsidRDefault="009B0A89"/>
        </w:tc>
        <w:tc>
          <w:tcPr>
            <w:tcW w:w="3117" w:type="dxa"/>
          </w:tcPr>
          <w:p w14:paraId="6CAEE520" w14:textId="77777777" w:rsidR="000A735D" w:rsidRDefault="000A735D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1st Offense</w:t>
            </w:r>
          </w:p>
          <w:p w14:paraId="6C2C7F8B" w14:textId="77777777" w:rsidR="009B0A89" w:rsidRDefault="009B0A89"/>
        </w:tc>
        <w:tc>
          <w:tcPr>
            <w:tcW w:w="3117" w:type="dxa"/>
          </w:tcPr>
          <w:p w14:paraId="79C59D3E" w14:textId="77777777" w:rsidR="00575465" w:rsidRDefault="00575465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2nd Offense</w:t>
            </w:r>
          </w:p>
          <w:p w14:paraId="0225F0E2" w14:textId="77777777" w:rsidR="009B0A89" w:rsidRDefault="009B0A89"/>
        </w:tc>
      </w:tr>
      <w:tr w:rsidR="009B0A89" w14:paraId="0645FD27" w14:textId="77777777" w:rsidTr="00575465">
        <w:tc>
          <w:tcPr>
            <w:tcW w:w="3116" w:type="dxa"/>
          </w:tcPr>
          <w:p w14:paraId="1B595DA9" w14:textId="77777777" w:rsidR="00B4140C" w:rsidRDefault="00B4140C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Tracker Offline</w:t>
            </w:r>
          </w:p>
          <w:p w14:paraId="28088B5F" w14:textId="77777777" w:rsidR="009B0A89" w:rsidRDefault="009B0A89"/>
        </w:tc>
        <w:tc>
          <w:tcPr>
            <w:tcW w:w="3117" w:type="dxa"/>
          </w:tcPr>
          <w:p w14:paraId="437E4A18" w14:textId="77777777" w:rsidR="00325074" w:rsidRDefault="00325074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20,000 UGX</w:t>
            </w:r>
          </w:p>
          <w:p w14:paraId="6AD77EA4" w14:textId="77777777" w:rsidR="009B0A89" w:rsidRDefault="009B0A89"/>
        </w:tc>
        <w:tc>
          <w:tcPr>
            <w:tcW w:w="3117" w:type="dxa"/>
          </w:tcPr>
          <w:p w14:paraId="600D3138" w14:textId="77777777" w:rsidR="00713533" w:rsidRDefault="00713533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Termination</w:t>
            </w:r>
          </w:p>
          <w:p w14:paraId="6822488B" w14:textId="77777777" w:rsidR="009B0A89" w:rsidRDefault="009B0A89"/>
        </w:tc>
      </w:tr>
      <w:tr w:rsidR="009B0A89" w14:paraId="47C8AE0C" w14:textId="77777777" w:rsidTr="00575465">
        <w:tc>
          <w:tcPr>
            <w:tcW w:w="3116" w:type="dxa"/>
          </w:tcPr>
          <w:p w14:paraId="41DC5FBA" w14:textId="77777777" w:rsidR="002E2DC4" w:rsidRDefault="002E2DC4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Unbranded Delivery</w:t>
            </w:r>
          </w:p>
          <w:p w14:paraId="460D6FEC" w14:textId="77777777" w:rsidR="009B0A89" w:rsidRDefault="009B0A89"/>
        </w:tc>
        <w:tc>
          <w:tcPr>
            <w:tcW w:w="3117" w:type="dxa"/>
          </w:tcPr>
          <w:p w14:paraId="5933202A" w14:textId="77777777" w:rsidR="00024F06" w:rsidRDefault="00024F06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10,000 UGX</w:t>
            </w:r>
          </w:p>
          <w:p w14:paraId="0C8B97C4" w14:textId="77777777" w:rsidR="009B0A89" w:rsidRDefault="009B0A89"/>
        </w:tc>
        <w:tc>
          <w:tcPr>
            <w:tcW w:w="3117" w:type="dxa"/>
          </w:tcPr>
          <w:p w14:paraId="02A64A55" w14:textId="77777777" w:rsidR="005A3A5E" w:rsidRDefault="005A3A5E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30,000</w:t>
            </w:r>
          </w:p>
          <w:p w14:paraId="6249E450" w14:textId="77777777" w:rsidR="009B0A89" w:rsidRDefault="009B0A89"/>
        </w:tc>
      </w:tr>
      <w:tr w:rsidR="009B0A89" w14:paraId="06B0FBBC" w14:textId="77777777" w:rsidTr="00575465">
        <w:tc>
          <w:tcPr>
            <w:tcW w:w="3116" w:type="dxa"/>
          </w:tcPr>
          <w:p w14:paraId="78F4E21B" w14:textId="77777777" w:rsidR="00960D47" w:rsidRDefault="00960D47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Late Pickup (&gt;20 mins)</w:t>
            </w:r>
          </w:p>
          <w:p w14:paraId="78C9EC28" w14:textId="77777777" w:rsidR="009B0A89" w:rsidRDefault="009B0A89"/>
        </w:tc>
        <w:tc>
          <w:tcPr>
            <w:tcW w:w="3117" w:type="dxa"/>
          </w:tcPr>
          <w:p w14:paraId="15CEBC96" w14:textId="77777777" w:rsidR="00A323FD" w:rsidRDefault="00A323FD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5,000 UGX</w:t>
            </w:r>
          </w:p>
          <w:p w14:paraId="7575A6A6" w14:textId="77777777" w:rsidR="009B0A89" w:rsidRDefault="009B0A89"/>
        </w:tc>
        <w:tc>
          <w:tcPr>
            <w:tcW w:w="3117" w:type="dxa"/>
          </w:tcPr>
          <w:p w14:paraId="270285D6" w14:textId="77777777" w:rsidR="00DD0443" w:rsidRDefault="00DD0443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15,000</w:t>
            </w:r>
          </w:p>
          <w:p w14:paraId="3D8732B4" w14:textId="77777777" w:rsidR="009B0A89" w:rsidRDefault="009B0A89"/>
        </w:tc>
      </w:tr>
      <w:tr w:rsidR="009B0A89" w14:paraId="1504F57D" w14:textId="77777777" w:rsidTr="00575465">
        <w:tc>
          <w:tcPr>
            <w:tcW w:w="3116" w:type="dxa"/>
          </w:tcPr>
          <w:p w14:paraId="25887211" w14:textId="77777777" w:rsidR="00567675" w:rsidRDefault="00567675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App Non-Compliance</w:t>
            </w:r>
          </w:p>
          <w:p w14:paraId="4EB614B1" w14:textId="77777777" w:rsidR="009B0A89" w:rsidRDefault="009B0A89"/>
        </w:tc>
        <w:tc>
          <w:tcPr>
            <w:tcW w:w="3117" w:type="dxa"/>
          </w:tcPr>
          <w:p w14:paraId="311D666B" w14:textId="77777777" w:rsidR="001B4EC5" w:rsidRDefault="001B4EC5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10,000 UGX</w:t>
            </w:r>
          </w:p>
          <w:p w14:paraId="3A44A963" w14:textId="77777777" w:rsidR="009B0A89" w:rsidRDefault="009B0A89"/>
        </w:tc>
        <w:tc>
          <w:tcPr>
            <w:tcW w:w="3117" w:type="dxa"/>
          </w:tcPr>
          <w:p w14:paraId="6A677909" w14:textId="77777777" w:rsidR="00453723" w:rsidRDefault="00453723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25,000 UGX</w:t>
            </w:r>
          </w:p>
          <w:p w14:paraId="772301B2" w14:textId="77777777" w:rsidR="009B0A89" w:rsidRDefault="009B0A89"/>
        </w:tc>
      </w:tr>
      <w:tr w:rsidR="009B0A89" w14:paraId="43912AC7" w14:textId="77777777" w:rsidTr="00575465">
        <w:tc>
          <w:tcPr>
            <w:tcW w:w="3116" w:type="dxa"/>
          </w:tcPr>
          <w:p w14:paraId="7D11738A" w14:textId="77777777" w:rsidR="00387260" w:rsidRDefault="00387260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Unauthorized Detour</w:t>
            </w:r>
          </w:p>
          <w:p w14:paraId="7A4A7E92" w14:textId="77777777" w:rsidR="009B0A89" w:rsidRDefault="009B0A89"/>
        </w:tc>
        <w:tc>
          <w:tcPr>
            <w:tcW w:w="3117" w:type="dxa"/>
          </w:tcPr>
          <w:p w14:paraId="0DF9662F" w14:textId="77777777" w:rsidR="003E68E4" w:rsidRDefault="003E68E4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30,000</w:t>
            </w:r>
          </w:p>
          <w:p w14:paraId="16E68FCB" w14:textId="77777777" w:rsidR="009B0A89" w:rsidRDefault="009B0A89"/>
        </w:tc>
        <w:tc>
          <w:tcPr>
            <w:tcW w:w="3117" w:type="dxa"/>
          </w:tcPr>
          <w:p w14:paraId="3BFC0BEC" w14:textId="77777777" w:rsidR="007F3782" w:rsidRDefault="007F3782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Termination</w:t>
            </w:r>
          </w:p>
          <w:p w14:paraId="26270FAD" w14:textId="77777777" w:rsidR="009B0A89" w:rsidRDefault="009B0A89"/>
        </w:tc>
      </w:tr>
      <w:tr w:rsidR="009B0A89" w14:paraId="1F12CCF5" w14:textId="77777777" w:rsidTr="00575465">
        <w:tc>
          <w:tcPr>
            <w:tcW w:w="3116" w:type="dxa"/>
          </w:tcPr>
          <w:p w14:paraId="00012772" w14:textId="77777777" w:rsidR="009E0786" w:rsidRDefault="009E0786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Damaged Goods</w:t>
            </w:r>
          </w:p>
          <w:p w14:paraId="3322E059" w14:textId="77777777" w:rsidR="009B0A89" w:rsidRDefault="009B0A89"/>
        </w:tc>
        <w:tc>
          <w:tcPr>
            <w:tcW w:w="3117" w:type="dxa"/>
          </w:tcPr>
          <w:p w14:paraId="336E639B" w14:textId="77777777" w:rsidR="0048679E" w:rsidRDefault="0048679E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Cost of Item</w:t>
            </w:r>
          </w:p>
          <w:p w14:paraId="5C0577D1" w14:textId="77777777" w:rsidR="009B0A89" w:rsidRDefault="009B0A89"/>
        </w:tc>
        <w:tc>
          <w:tcPr>
            <w:tcW w:w="3117" w:type="dxa"/>
          </w:tcPr>
          <w:p w14:paraId="40BA3C91" w14:textId="77777777" w:rsidR="008E33B8" w:rsidRDefault="008E33B8">
            <w:pPr>
              <w:pStyle w:val="p1"/>
              <w:rPr>
                <w:sz w:val="18"/>
                <w:szCs w:val="18"/>
              </w:rPr>
            </w:pPr>
            <w:r>
              <w:rPr>
                <w:rStyle w:val="s1"/>
              </w:rPr>
              <w:t>Cost + Suspension</w:t>
            </w:r>
          </w:p>
          <w:p w14:paraId="58D283B0" w14:textId="77777777" w:rsidR="009B0A89" w:rsidRDefault="009B0A89"/>
        </w:tc>
      </w:tr>
    </w:tbl>
    <w:p w14:paraId="7459B5DB" w14:textId="77777777" w:rsidR="009B0A89" w:rsidRDefault="009B0A89"/>
    <w:p w14:paraId="2745CFCE" w14:textId="77777777" w:rsidR="00124C0F" w:rsidRPr="00124C0F" w:rsidRDefault="00124C0F" w:rsidP="00124C0F">
      <w:pPr>
        <w:spacing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RIDER APPLICATION &amp; AGREEMENT</w:t>
      </w:r>
    </w:p>
    <w:p w14:paraId="3C41E90E" w14:textId="77777777" w:rsidR="00124C0F" w:rsidRPr="00124C0F" w:rsidRDefault="00124C0F" w:rsidP="00124C0F">
      <w:pPr>
        <w:spacing w:before="7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Rider Name: __________________________ NIN: __________________________</w:t>
      </w:r>
    </w:p>
    <w:p w14:paraId="4796820C" w14:textId="77777777" w:rsidR="00124C0F" w:rsidRPr="00124C0F" w:rsidRDefault="00124C0F" w:rsidP="00124C0F">
      <w:pPr>
        <w:spacing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Phone 1: __________________________ Phone 2: __________________________</w:t>
      </w:r>
    </w:p>
    <w:p w14:paraId="7407D688" w14:textId="77777777" w:rsidR="00124C0F" w:rsidRPr="00124C0F" w:rsidRDefault="00124C0F" w:rsidP="00124C0F">
      <w:pPr>
        <w:spacing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Stage Name: ________________________ Plate No: ________________________</w:t>
      </w:r>
    </w:p>
    <w:p w14:paraId="6BBE06E1" w14:textId="77777777" w:rsidR="00124C0F" w:rsidRPr="00124C0F" w:rsidRDefault="00124C0F" w:rsidP="00124C0F">
      <w:pPr>
        <w:spacing w:before="25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Relative (Next of Kin) Name: _____________________ Contact: ________________</w:t>
      </w:r>
    </w:p>
    <w:p w14:paraId="741AE018" w14:textId="77777777" w:rsidR="00124C0F" w:rsidRPr="00124C0F" w:rsidRDefault="00124C0F" w:rsidP="00124C0F">
      <w:pPr>
        <w:spacing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Neighbor Name: _____________________________ Contact: ________________</w:t>
      </w:r>
    </w:p>
    <w:p w14:paraId="4613EA63" w14:textId="77777777" w:rsidR="00124C0F" w:rsidRPr="00124C0F" w:rsidRDefault="00124C0F" w:rsidP="00124C0F">
      <w:pPr>
        <w:spacing w:before="420" w:after="0" w:line="240" w:lineRule="auto"/>
        <w:rPr>
          <w:rFonts w:ascii=".AppleSystemUIFont" w:hAnsi=".AppleSystemUIFont" w:cs="Times New Roman"/>
          <w:color w:val="000000"/>
          <w:kern w:val="0"/>
          <w:sz w:val="18"/>
          <w:szCs w:val="18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18"/>
          <w:szCs w:val="18"/>
          <w14:ligatures w14:val="none"/>
        </w:rPr>
        <w:t>OFFICIAL ENDORSEMENT</w:t>
      </w:r>
    </w:p>
    <w:p w14:paraId="0513A093" w14:textId="77777777" w:rsidR="00124C0F" w:rsidRPr="00124C0F" w:rsidRDefault="00124C0F" w:rsidP="00124C0F">
      <w:pPr>
        <w:spacing w:before="7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I, Chairman ____________________________ of ________________________ Stage, certify this rider is disciplined and reliable for the Wolan 1% Program.</w:t>
      </w:r>
    </w:p>
    <w:p w14:paraId="5D03DB40" w14:textId="77777777" w:rsidR="00124C0F" w:rsidRPr="00124C0F" w:rsidRDefault="00124C0F" w:rsidP="00124C0F">
      <w:pPr>
        <w:spacing w:before="25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Chairman’s Signature &amp; Stamp: _____________________________ Date: __________</w:t>
      </w:r>
    </w:p>
    <w:p w14:paraId="77FF1AC3" w14:textId="77777777" w:rsidR="00124C0F" w:rsidRPr="00124C0F" w:rsidRDefault="00124C0F" w:rsidP="00124C0F">
      <w:pPr>
        <w:spacing w:before="420" w:after="0" w:line="240" w:lineRule="auto"/>
        <w:rPr>
          <w:rFonts w:ascii=".AppleSystemUIFont" w:hAnsi=".AppleSystemUIFont" w:cs="Times New Roman"/>
          <w:color w:val="000000"/>
          <w:kern w:val="0"/>
          <w:sz w:val="18"/>
          <w:szCs w:val="18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18"/>
          <w:szCs w:val="18"/>
          <w14:ligatures w14:val="none"/>
        </w:rPr>
        <w:t>RIDER DECLARATION</w:t>
      </w:r>
    </w:p>
    <w:p w14:paraId="10B295FE" w14:textId="77777777" w:rsidR="00124C0F" w:rsidRPr="00124C0F" w:rsidRDefault="00124C0F" w:rsidP="00124C0F">
      <w:pPr>
        <w:spacing w:before="7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I, ________________________________, agree to the Security Fund of 250,000 UGX and the Fine Schedule listed above. I commit to representing the Wolan Brand with 1% integrity.</w:t>
      </w:r>
    </w:p>
    <w:p w14:paraId="2E30DB03" w14:textId="77777777" w:rsidR="00124C0F" w:rsidRPr="00124C0F" w:rsidRDefault="00124C0F" w:rsidP="00124C0F">
      <w:pPr>
        <w:spacing w:before="255" w:after="0" w:line="240" w:lineRule="auto"/>
        <w:rPr>
          <w:rFonts w:ascii=".AppleSystemUIFont" w:hAnsi=".AppleSystemUIFont" w:cs="Times New Roman"/>
          <w:color w:val="000000"/>
          <w:kern w:val="0"/>
          <w:sz w:val="21"/>
          <w:szCs w:val="21"/>
          <w14:ligatures w14:val="none"/>
        </w:rPr>
      </w:pPr>
      <w:r w:rsidRPr="00124C0F">
        <w:rPr>
          <w:rFonts w:ascii=".SFUI-Heavy" w:hAnsi=".SFUI-Heavy" w:cs="Times New Roman"/>
          <w:b/>
          <w:bCs/>
          <w:color w:val="000000"/>
          <w:kern w:val="0"/>
          <w:sz w:val="21"/>
          <w:szCs w:val="21"/>
          <w14:ligatures w14:val="none"/>
        </w:rPr>
        <w:t>Rider’s Signature: ________________________________________ Date: __________</w:t>
      </w:r>
    </w:p>
    <w:p w14:paraId="5295CFA5" w14:textId="77777777" w:rsidR="00575465" w:rsidRDefault="00575465"/>
    <w:sectPr w:rsidR="005754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AD"/>
    <w:rsid w:val="00024F06"/>
    <w:rsid w:val="000A735D"/>
    <w:rsid w:val="00124C0F"/>
    <w:rsid w:val="001B4EC5"/>
    <w:rsid w:val="002E2DC4"/>
    <w:rsid w:val="00325074"/>
    <w:rsid w:val="00387260"/>
    <w:rsid w:val="003E68E4"/>
    <w:rsid w:val="00453723"/>
    <w:rsid w:val="0048679E"/>
    <w:rsid w:val="00567675"/>
    <w:rsid w:val="00575465"/>
    <w:rsid w:val="005A3A5E"/>
    <w:rsid w:val="00633E73"/>
    <w:rsid w:val="00713533"/>
    <w:rsid w:val="007F3782"/>
    <w:rsid w:val="008E33B8"/>
    <w:rsid w:val="00960D47"/>
    <w:rsid w:val="009B0A89"/>
    <w:rsid w:val="009E0786"/>
    <w:rsid w:val="009F40AD"/>
    <w:rsid w:val="00A323FD"/>
    <w:rsid w:val="00A350AB"/>
    <w:rsid w:val="00B4140C"/>
    <w:rsid w:val="00BF0869"/>
    <w:rsid w:val="00DD0443"/>
    <w:rsid w:val="00FB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A1CF9"/>
  <w15:chartTrackingRefBased/>
  <w15:docId w15:val="{68DB0472-87D7-6F4D-AEDD-DF38F7B3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A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9F40AD"/>
    <w:pPr>
      <w:spacing w:before="420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9F40AD"/>
    <w:pPr>
      <w:spacing w:before="75" w:after="0" w:line="240" w:lineRule="auto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9F40AD"/>
    <w:pPr>
      <w:spacing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9F40AD"/>
    <w:pPr>
      <w:spacing w:before="135" w:after="0" w:line="240" w:lineRule="auto"/>
      <w:ind w:left="392" w:hanging="242"/>
    </w:pPr>
    <w:rPr>
      <w:rFonts w:ascii=".AppleSystemUIFont" w:hAnsi=".AppleSystemUIFont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9F40AD"/>
    <w:rPr>
      <w:rFonts w:ascii=".SFUI-Heavy" w:hAnsi=".SFUI-Heavy" w:hint="default"/>
      <w:b/>
      <w:bCs/>
      <w:i w:val="0"/>
      <w:iCs w:val="0"/>
      <w:sz w:val="21"/>
      <w:szCs w:val="21"/>
    </w:rPr>
  </w:style>
  <w:style w:type="table" w:styleId="TableGrid">
    <w:name w:val="Table Grid"/>
    <w:basedOn w:val="TableNormal"/>
    <w:uiPriority w:val="39"/>
    <w:rsid w:val="009B0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DefaultParagraphFont"/>
    <w:rsid w:val="00124C0F"/>
    <w:rPr>
      <w:rFonts w:ascii=".SFUI-Heavy" w:hAnsi=".SFUI-Heavy" w:hint="default"/>
      <w:b/>
      <w:bCs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Herfyz Abdalla</dc:creator>
  <cp:keywords/>
  <dc:description/>
  <cp:lastModifiedBy>Herfyz Abdalla</cp:lastModifiedBy>
  <cp:revision>2</cp:revision>
  <dcterms:created xsi:type="dcterms:W3CDTF">2026-05-29T13:25:00Z</dcterms:created>
  <dcterms:modified xsi:type="dcterms:W3CDTF">2026-05-29T13:25:00Z</dcterms:modified>
</cp:coreProperties>
</file>